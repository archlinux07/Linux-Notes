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204E" w:rsidRDefault="008937C3">
      <w:pPr>
        <w:rPr>
          <w:rFonts w:ascii="Arial" w:hAnsi="Arial" w:cs="Arial"/>
          <w:color w:val="FFFFFF"/>
          <w:sz w:val="27"/>
          <w:szCs w:val="27"/>
          <w:shd w:val="clear" w:color="auto" w:fill="0F05AF"/>
        </w:rPr>
      </w:pPr>
      <w:r>
        <w:rPr>
          <w:rFonts w:ascii="Arial" w:hAnsi="Arial" w:cs="Arial"/>
          <w:color w:val="FFFFFF"/>
          <w:sz w:val="27"/>
          <w:szCs w:val="27"/>
          <w:shd w:val="clear" w:color="auto" w:fill="0F05AF"/>
        </w:rPr>
        <w:t>Syllabus</w:t>
      </w:r>
    </w:p>
    <w:p w:rsidR="008937C3" w:rsidRDefault="008937C3">
      <w:pPr>
        <w:rPr>
          <w:rFonts w:ascii="Arial" w:hAnsi="Arial" w:cs="Arial"/>
          <w:color w:val="FFFFFF"/>
          <w:sz w:val="27"/>
          <w:szCs w:val="27"/>
          <w:shd w:val="clear" w:color="auto" w:fill="0F05AF"/>
        </w:rPr>
      </w:pPr>
    </w:p>
    <w:p w:rsidR="008937C3" w:rsidRPr="008937C3" w:rsidRDefault="008937C3" w:rsidP="008937C3">
      <w:pPr>
        <w:pStyle w:val="Heading1"/>
        <w:jc w:val="center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n-IN" w:eastAsia="en-IN"/>
        </w:rPr>
      </w:pPr>
      <w:r w:rsidRPr="008937C3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n-IN" w:eastAsia="en-IN"/>
        </w:rPr>
        <w:t>RAJIV GANDHI PROUDYOGIKI VISHWAVIDYALAYA, BHOPAL</w:t>
      </w:r>
    </w:p>
    <w:p w:rsidR="008937C3" w:rsidRPr="008937C3" w:rsidRDefault="008937C3" w:rsidP="008937C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8937C3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New Scheme Based on AICTE Flexible Curricula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5148"/>
      </w:tblGrid>
      <w:tr w:rsidR="008937C3" w:rsidRPr="008937C3" w:rsidTr="008937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Course Information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Details</w:t>
            </w:r>
          </w:p>
        </w:tc>
      </w:tr>
      <w:tr w:rsidR="008937C3" w:rsidRPr="008937C3" w:rsidTr="00893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Branch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Computer Science and Engineering</w:t>
            </w:r>
          </w:p>
        </w:tc>
      </w:tr>
      <w:tr w:rsidR="008937C3" w:rsidRPr="008937C3" w:rsidTr="00893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Semester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V-Semester</w:t>
            </w:r>
          </w:p>
        </w:tc>
      </w:tr>
      <w:tr w:rsidR="008937C3" w:rsidRPr="008937C3" w:rsidTr="00893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Course Code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CS505</w:t>
            </w:r>
          </w:p>
        </w:tc>
      </w:tr>
      <w:tr w:rsidR="008937C3" w:rsidRPr="008937C3" w:rsidTr="00893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Course Name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Linux (LAB)</w:t>
            </w:r>
          </w:p>
        </w:tc>
      </w:tr>
      <w:tr w:rsidR="008937C3" w:rsidRPr="008937C3" w:rsidTr="00893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University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Rajiv Gandhi Proudyogiki Vishwavidyalaya, Bhopal</w:t>
            </w:r>
          </w:p>
        </w:tc>
      </w:tr>
    </w:tbl>
    <w:p w:rsidR="008937C3" w:rsidRPr="008937C3" w:rsidRDefault="008937C3" w:rsidP="008937C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8937C3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1. Course Outcomes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8246"/>
      </w:tblGrid>
      <w:tr w:rsidR="008937C3" w:rsidRPr="008937C3" w:rsidTr="008937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CO No.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Course Outcome</w:t>
            </w:r>
          </w:p>
        </w:tc>
      </w:tr>
      <w:tr w:rsidR="008937C3" w:rsidRPr="008937C3" w:rsidTr="00893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Understand the system calls.</w:t>
            </w:r>
          </w:p>
        </w:tc>
      </w:tr>
      <w:tr w:rsidR="008937C3" w:rsidRPr="008937C3" w:rsidTr="00893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Compare between ANSI C, C++, and POSIX standards.</w:t>
            </w:r>
          </w:p>
        </w:tc>
      </w:tr>
      <w:tr w:rsidR="008937C3" w:rsidRPr="008937C3" w:rsidTr="00893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Map the relationship between UNIX Kernel support for files.</w:t>
            </w:r>
          </w:p>
        </w:tc>
      </w:tr>
      <w:tr w:rsidR="008937C3" w:rsidRPr="008937C3" w:rsidTr="00893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Understand Kernel support for process creation, termination, and memory allocation.</w:t>
            </w:r>
          </w:p>
        </w:tc>
      </w:tr>
    </w:tbl>
    <w:p w:rsidR="008937C3" w:rsidRPr="008937C3" w:rsidRDefault="008937C3" w:rsidP="008937C3">
      <w:p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937C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>
          <v:rect id="_x0000_i1025" style="width:0;height:1.5pt" o:hralign="center" o:hrstd="t" o:hr="t" fillcolor="#a0a0a0" stroked="f"/>
        </w:pict>
      </w:r>
    </w:p>
    <w:p w:rsidR="008937C3" w:rsidRPr="008937C3" w:rsidRDefault="008937C3" w:rsidP="008937C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  <w:r w:rsidRPr="008937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t>2. Unit-wise Syllabus</w:t>
      </w:r>
    </w:p>
    <w:p w:rsidR="008937C3" w:rsidRDefault="008937C3" w:rsidP="008937C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8937C3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Unit 1: Overview of Unix/Linux</w:t>
      </w:r>
    </w:p>
    <w:p w:rsidR="008937C3" w:rsidRPr="008937C3" w:rsidRDefault="008937C3" w:rsidP="008937C3">
      <w:pPr>
        <w:spacing w:before="100" w:beforeAutospacing="1"/>
        <w:outlineLvl w:val="1"/>
        <w:rPr>
          <w:rFonts w:ascii="Times New Roman" w:eastAsia="Times New Roman" w:hAnsi="Times New Roman" w:cs="Times New Roman"/>
          <w:bCs/>
          <w:szCs w:val="36"/>
          <w:lang w:val="en-IN" w:eastAsia="en-IN"/>
        </w:rPr>
      </w:pPr>
      <w:r w:rsidRPr="008937C3">
        <w:rPr>
          <w:rFonts w:ascii="Times New Roman" w:eastAsia="Times New Roman" w:hAnsi="Times New Roman" w:cs="Times New Roman"/>
          <w:bCs/>
          <w:szCs w:val="36"/>
          <w:lang w:val="en-IN" w:eastAsia="en-IN"/>
        </w:rPr>
        <w:t>Overview of Unix/</w:t>
      </w:r>
      <w:r w:rsidRPr="008937C3">
        <w:rPr>
          <w:rFonts w:ascii="Times New Roman" w:eastAsia="Times New Roman" w:hAnsi="Times New Roman" w:cs="Times New Roman"/>
          <w:bCs/>
          <w:szCs w:val="36"/>
          <w:lang w:val="en-IN" w:eastAsia="en-IN"/>
        </w:rPr>
        <w:t>Linux: -</w:t>
      </w:r>
    </w:p>
    <w:p w:rsidR="008937C3" w:rsidRPr="008937C3" w:rsidRDefault="008937C3" w:rsidP="008937C3">
      <w:pPr>
        <w:spacing w:before="100" w:beforeAutospacing="1"/>
        <w:outlineLvl w:val="1"/>
        <w:rPr>
          <w:rFonts w:ascii="Times New Roman" w:eastAsia="Times New Roman" w:hAnsi="Times New Roman" w:cs="Times New Roman"/>
          <w:bCs/>
          <w:szCs w:val="36"/>
          <w:lang w:val="en-IN" w:eastAsia="en-IN"/>
        </w:rPr>
      </w:pPr>
      <w:r w:rsidRPr="008937C3">
        <w:rPr>
          <w:rFonts w:ascii="Times New Roman" w:eastAsia="Times New Roman" w:hAnsi="Times New Roman" w:cs="Times New Roman"/>
          <w:bCs/>
          <w:szCs w:val="36"/>
          <w:lang w:val="en-IN" w:eastAsia="en-IN"/>
        </w:rPr>
        <w:t xml:space="preserve">Concepts, Unix/Linux Installation Process, Hardware Requirements for Unix/Linux, </w:t>
      </w:r>
    </w:p>
    <w:p w:rsidR="008937C3" w:rsidRPr="008937C3" w:rsidRDefault="008937C3" w:rsidP="008937C3">
      <w:pPr>
        <w:spacing w:before="100" w:beforeAutospacing="1"/>
        <w:outlineLvl w:val="1"/>
        <w:rPr>
          <w:rFonts w:ascii="Times New Roman" w:eastAsia="Times New Roman" w:hAnsi="Times New Roman" w:cs="Times New Roman"/>
          <w:bCs/>
          <w:szCs w:val="36"/>
          <w:lang w:val="en-IN" w:eastAsia="en-IN"/>
        </w:rPr>
      </w:pPr>
      <w:r w:rsidRPr="008937C3">
        <w:rPr>
          <w:rFonts w:ascii="Times New Roman" w:eastAsia="Times New Roman" w:hAnsi="Times New Roman" w:cs="Times New Roman"/>
          <w:bCs/>
          <w:szCs w:val="36"/>
          <w:lang w:val="en-IN" w:eastAsia="en-IN"/>
        </w:rPr>
        <w:t xml:space="preserve">Advantages of Unix/Linux, Reasons for Popularity and Success of Linux/Unix Operating </w:t>
      </w:r>
    </w:p>
    <w:p w:rsidR="008937C3" w:rsidRPr="008937C3" w:rsidRDefault="008937C3" w:rsidP="008937C3">
      <w:pPr>
        <w:spacing w:before="100" w:before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8937C3">
        <w:rPr>
          <w:rFonts w:ascii="Times New Roman" w:eastAsia="Times New Roman" w:hAnsi="Times New Roman" w:cs="Times New Roman"/>
          <w:bCs/>
          <w:szCs w:val="36"/>
          <w:lang w:val="en-IN" w:eastAsia="en-IN"/>
        </w:rPr>
        <w:t>System, Features of Linux/Unix Operating System, Kernel, Kernel Functions</w:t>
      </w:r>
      <w:r w:rsidRPr="008937C3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,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2"/>
        <w:gridCol w:w="6728"/>
      </w:tblGrid>
      <w:tr w:rsidR="008937C3" w:rsidRPr="008937C3" w:rsidTr="008937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S. No.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Topic</w:t>
            </w:r>
          </w:p>
        </w:tc>
      </w:tr>
      <w:tr w:rsidR="008937C3" w:rsidRPr="008937C3" w:rsidTr="00893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Concepts of Unix/Linux</w:t>
            </w:r>
          </w:p>
        </w:tc>
      </w:tr>
      <w:tr w:rsidR="008937C3" w:rsidRPr="008937C3" w:rsidTr="00893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Unix/Linux Installation Process</w:t>
            </w:r>
          </w:p>
        </w:tc>
      </w:tr>
      <w:tr w:rsidR="008937C3" w:rsidRPr="008937C3" w:rsidTr="00893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Hardware Requirements for Unix/Linux</w:t>
            </w:r>
          </w:p>
        </w:tc>
      </w:tr>
      <w:tr w:rsidR="008937C3" w:rsidRPr="008937C3" w:rsidTr="00893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Advantages of Unix/Linux</w:t>
            </w:r>
          </w:p>
        </w:tc>
      </w:tr>
      <w:tr w:rsidR="008937C3" w:rsidRPr="008937C3" w:rsidTr="00893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Reasons for Popularity and Success of Linux/Unix Operating System</w:t>
            </w:r>
          </w:p>
        </w:tc>
      </w:tr>
      <w:tr w:rsidR="008937C3" w:rsidRPr="008937C3" w:rsidTr="00893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Features of Linux/Unix Operating System</w:t>
            </w:r>
          </w:p>
        </w:tc>
      </w:tr>
      <w:tr w:rsidR="008937C3" w:rsidRPr="008937C3" w:rsidTr="00893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Kernel</w:t>
            </w:r>
          </w:p>
        </w:tc>
      </w:tr>
      <w:tr w:rsidR="008937C3" w:rsidRPr="008937C3" w:rsidTr="00893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Kernel Functions</w:t>
            </w:r>
          </w:p>
        </w:tc>
      </w:tr>
      <w:tr w:rsidR="008937C3" w:rsidRPr="008937C3" w:rsidTr="00893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The Shell</w:t>
            </w:r>
          </w:p>
        </w:tc>
      </w:tr>
      <w:tr w:rsidR="008937C3" w:rsidRPr="008937C3" w:rsidTr="00893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Basic Commands</w:t>
            </w:r>
          </w:p>
        </w:tc>
      </w:tr>
    </w:tbl>
    <w:p w:rsidR="008937C3" w:rsidRPr="008937C3" w:rsidRDefault="008937C3" w:rsidP="008937C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Cs/>
          <w:sz w:val="24"/>
          <w:szCs w:val="27"/>
          <w:lang w:val="en-IN" w:eastAsia="en-IN"/>
        </w:rPr>
      </w:pPr>
      <w:r w:rsidRPr="008937C3">
        <w:rPr>
          <w:rFonts w:ascii="Times New Roman" w:eastAsia="Times New Roman" w:hAnsi="Times New Roman" w:cs="Times New Roman"/>
          <w:bCs/>
          <w:sz w:val="24"/>
          <w:szCs w:val="27"/>
          <w:lang w:val="en-IN" w:eastAsia="en-IN"/>
        </w:rPr>
        <w:t xml:space="preserve">The Shell Basic Commands, Shell </w:t>
      </w:r>
      <w:proofErr w:type="gramStart"/>
      <w:r w:rsidRPr="008937C3">
        <w:rPr>
          <w:rFonts w:ascii="Times New Roman" w:eastAsia="Times New Roman" w:hAnsi="Times New Roman" w:cs="Times New Roman"/>
          <w:bCs/>
          <w:sz w:val="24"/>
          <w:szCs w:val="27"/>
          <w:lang w:val="en-IN" w:eastAsia="en-IN"/>
        </w:rPr>
        <w:t>Programming:-</w:t>
      </w:r>
      <w:proofErr w:type="gramEnd"/>
    </w:p>
    <w:p w:rsidR="008937C3" w:rsidRPr="008937C3" w:rsidRDefault="008937C3" w:rsidP="008937C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Cs/>
          <w:sz w:val="24"/>
          <w:szCs w:val="27"/>
          <w:lang w:val="en-IN" w:eastAsia="en-IN"/>
        </w:rPr>
      </w:pPr>
      <w:r w:rsidRPr="008937C3">
        <w:rPr>
          <w:rFonts w:ascii="Times New Roman" w:eastAsia="Times New Roman" w:hAnsi="Times New Roman" w:cs="Times New Roman"/>
          <w:bCs/>
          <w:sz w:val="24"/>
          <w:szCs w:val="27"/>
          <w:lang w:val="en-IN" w:eastAsia="en-IN"/>
        </w:rPr>
        <w:t xml:space="preserve">Shell Variables, Branching Control Structures, Loop-Control Structure, Continue and break </w:t>
      </w:r>
    </w:p>
    <w:p w:rsidR="008937C3" w:rsidRPr="008937C3" w:rsidRDefault="008937C3" w:rsidP="008937C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Cs/>
          <w:sz w:val="24"/>
          <w:szCs w:val="27"/>
          <w:lang w:val="en-IN" w:eastAsia="en-IN"/>
        </w:rPr>
      </w:pPr>
      <w:r w:rsidRPr="008937C3">
        <w:rPr>
          <w:rFonts w:ascii="Times New Roman" w:eastAsia="Times New Roman" w:hAnsi="Times New Roman" w:cs="Times New Roman"/>
          <w:bCs/>
          <w:sz w:val="24"/>
          <w:szCs w:val="27"/>
          <w:lang w:val="en-IN" w:eastAsia="en-IN"/>
        </w:rPr>
        <w:t xml:space="preserve">Statements, Sleep Command, Debugging Script. Use of Linux as </w:t>
      </w:r>
      <w:r w:rsidRPr="008937C3">
        <w:rPr>
          <w:rFonts w:ascii="Times New Roman" w:eastAsia="Times New Roman" w:hAnsi="Times New Roman" w:cs="Times New Roman"/>
          <w:bCs/>
          <w:sz w:val="24"/>
          <w:szCs w:val="27"/>
          <w:lang w:val="en-IN" w:eastAsia="en-IN"/>
        </w:rPr>
        <w:t>webserver</w:t>
      </w:r>
      <w:r w:rsidRPr="008937C3">
        <w:rPr>
          <w:rFonts w:ascii="Times New Roman" w:eastAsia="Times New Roman" w:hAnsi="Times New Roman" w:cs="Times New Roman"/>
          <w:bCs/>
          <w:sz w:val="24"/>
          <w:szCs w:val="27"/>
          <w:lang w:val="en-IN" w:eastAsia="en-IN"/>
        </w:rPr>
        <w:t xml:space="preserve">, file server, directory server, application server, DNS server, SMTP server, Firewall, </w:t>
      </w:r>
    </w:p>
    <w:p w:rsidR="008937C3" w:rsidRPr="008937C3" w:rsidRDefault="008937C3" w:rsidP="008937C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Cs/>
          <w:sz w:val="24"/>
          <w:szCs w:val="27"/>
          <w:lang w:val="en-IN" w:eastAsia="en-IN"/>
        </w:rPr>
      </w:pPr>
      <w:r w:rsidRPr="008937C3">
        <w:rPr>
          <w:rFonts w:ascii="Times New Roman" w:eastAsia="Times New Roman" w:hAnsi="Times New Roman" w:cs="Times New Roman"/>
          <w:bCs/>
          <w:sz w:val="24"/>
          <w:szCs w:val="27"/>
          <w:lang w:val="en-IN" w:eastAsia="en-IN"/>
        </w:rPr>
        <w:t>Proxy server</w:t>
      </w:r>
    </w:p>
    <w:p w:rsidR="008937C3" w:rsidRDefault="008937C3" w:rsidP="008937C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</w:p>
    <w:p w:rsidR="008937C3" w:rsidRPr="008937C3" w:rsidRDefault="008937C3" w:rsidP="008937C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8937C3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Shell Programming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2"/>
        <w:gridCol w:w="3108"/>
      </w:tblGrid>
      <w:tr w:rsidR="008937C3" w:rsidRPr="008937C3" w:rsidTr="008937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S. No.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Topic</w:t>
            </w:r>
          </w:p>
        </w:tc>
      </w:tr>
      <w:tr w:rsidR="008937C3" w:rsidRPr="008937C3" w:rsidTr="00893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Shell Variables</w:t>
            </w:r>
          </w:p>
        </w:tc>
      </w:tr>
      <w:tr w:rsidR="008937C3" w:rsidRPr="008937C3" w:rsidTr="00893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Branching Control Structures</w:t>
            </w:r>
          </w:p>
        </w:tc>
      </w:tr>
      <w:tr w:rsidR="008937C3" w:rsidRPr="008937C3" w:rsidTr="00893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Loop-Control Structure</w:t>
            </w:r>
          </w:p>
        </w:tc>
      </w:tr>
      <w:tr w:rsidR="008937C3" w:rsidRPr="008937C3" w:rsidTr="00893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Continue and Break Statements</w:t>
            </w:r>
          </w:p>
        </w:tc>
      </w:tr>
      <w:tr w:rsidR="008937C3" w:rsidRPr="008937C3" w:rsidTr="00893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Sleep Command</w:t>
            </w:r>
          </w:p>
        </w:tc>
      </w:tr>
      <w:tr w:rsidR="008937C3" w:rsidRPr="008937C3" w:rsidTr="00893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Debugging Script</w:t>
            </w:r>
          </w:p>
        </w:tc>
      </w:tr>
    </w:tbl>
    <w:p w:rsidR="008937C3" w:rsidRPr="008937C3" w:rsidRDefault="008937C3" w:rsidP="008937C3">
      <w:p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937C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>
          <v:rect id="_x0000_i1026" style="width:0;height:1.5pt" o:hralign="center" o:hrstd="t" o:hr="t" fillcolor="#a0a0a0" stroked="f"/>
        </w:pict>
      </w:r>
    </w:p>
    <w:p w:rsidR="008937C3" w:rsidRDefault="008937C3" w:rsidP="008937C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  <w:r w:rsidRPr="008937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t>3. Linux/Unix Server Applications</w:t>
      </w:r>
    </w:p>
    <w:p w:rsidR="008937C3" w:rsidRPr="008937C3" w:rsidRDefault="008937C3" w:rsidP="008937C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Cs/>
          <w:kern w:val="36"/>
          <w:sz w:val="28"/>
          <w:szCs w:val="48"/>
          <w:lang w:val="en-IN" w:eastAsia="en-IN"/>
        </w:rPr>
      </w:pPr>
      <w:r w:rsidRPr="008937C3">
        <w:rPr>
          <w:rFonts w:ascii="Times New Roman" w:eastAsia="Times New Roman" w:hAnsi="Times New Roman" w:cs="Times New Roman"/>
          <w:bCs/>
          <w:kern w:val="36"/>
          <w:sz w:val="28"/>
          <w:szCs w:val="48"/>
          <w:lang w:val="en-IN" w:eastAsia="en-IN"/>
        </w:rPr>
        <w:t>File System: -</w:t>
      </w:r>
    </w:p>
    <w:p w:rsidR="008937C3" w:rsidRPr="008937C3" w:rsidRDefault="008937C3" w:rsidP="008937C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Cs/>
          <w:kern w:val="36"/>
          <w:sz w:val="28"/>
          <w:szCs w:val="48"/>
          <w:lang w:val="en-IN" w:eastAsia="en-IN"/>
        </w:rPr>
      </w:pPr>
      <w:r w:rsidRPr="008937C3">
        <w:rPr>
          <w:rFonts w:ascii="Times New Roman" w:eastAsia="Times New Roman" w:hAnsi="Times New Roman" w:cs="Times New Roman"/>
          <w:bCs/>
          <w:kern w:val="36"/>
          <w:sz w:val="28"/>
          <w:szCs w:val="48"/>
          <w:lang w:val="en-IN" w:eastAsia="en-IN"/>
        </w:rPr>
        <w:t xml:space="preserve">Definition of File System, Defining Geometry, Disk Controller, Solaris File System, Disk </w:t>
      </w:r>
    </w:p>
    <w:p w:rsidR="008937C3" w:rsidRPr="008937C3" w:rsidRDefault="008937C3" w:rsidP="008937C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Cs/>
          <w:kern w:val="36"/>
          <w:sz w:val="28"/>
          <w:szCs w:val="48"/>
          <w:lang w:val="en-IN" w:eastAsia="en-IN"/>
        </w:rPr>
      </w:pPr>
      <w:r w:rsidRPr="008937C3">
        <w:rPr>
          <w:rFonts w:ascii="Times New Roman" w:eastAsia="Times New Roman" w:hAnsi="Times New Roman" w:cs="Times New Roman"/>
          <w:bCs/>
          <w:kern w:val="36"/>
          <w:sz w:val="28"/>
          <w:szCs w:val="48"/>
          <w:lang w:val="en-IN" w:eastAsia="en-IN"/>
        </w:rPr>
        <w:t xml:space="preserve">Based File Systems, Network-Based File Systems, Virtual File systems, UFS File System, </w:t>
      </w:r>
    </w:p>
    <w:p w:rsidR="008937C3" w:rsidRPr="008937C3" w:rsidRDefault="008937C3" w:rsidP="008937C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Cs/>
          <w:kern w:val="36"/>
          <w:sz w:val="28"/>
          <w:szCs w:val="48"/>
          <w:lang w:val="en-IN" w:eastAsia="en-IN"/>
        </w:rPr>
      </w:pPr>
      <w:r w:rsidRPr="008937C3">
        <w:rPr>
          <w:rFonts w:ascii="Times New Roman" w:eastAsia="Times New Roman" w:hAnsi="Times New Roman" w:cs="Times New Roman"/>
          <w:bCs/>
          <w:kern w:val="36"/>
          <w:sz w:val="28"/>
          <w:szCs w:val="48"/>
          <w:lang w:val="en-IN" w:eastAsia="en-IN"/>
        </w:rPr>
        <w:lastRenderedPageBreak/>
        <w:t xml:space="preserve">The Boot Block, The Super Block, The </w:t>
      </w:r>
      <w:proofErr w:type="spellStart"/>
      <w:r w:rsidRPr="008937C3">
        <w:rPr>
          <w:rFonts w:ascii="Times New Roman" w:eastAsia="Times New Roman" w:hAnsi="Times New Roman" w:cs="Times New Roman"/>
          <w:bCs/>
          <w:kern w:val="36"/>
          <w:sz w:val="28"/>
          <w:szCs w:val="48"/>
          <w:lang w:val="en-IN" w:eastAsia="en-IN"/>
        </w:rPr>
        <w:t>Inode</w:t>
      </w:r>
      <w:proofErr w:type="spellEnd"/>
      <w:r w:rsidRPr="008937C3">
        <w:rPr>
          <w:rFonts w:ascii="Times New Roman" w:eastAsia="Times New Roman" w:hAnsi="Times New Roman" w:cs="Times New Roman"/>
          <w:bCs/>
          <w:kern w:val="36"/>
          <w:sz w:val="28"/>
          <w:szCs w:val="48"/>
          <w:lang w:val="en-IN" w:eastAsia="en-IN"/>
        </w:rPr>
        <w:t>, Tuning File System, Repairing File System.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2"/>
        <w:gridCol w:w="2142"/>
      </w:tblGrid>
      <w:tr w:rsidR="008937C3" w:rsidRPr="008937C3" w:rsidTr="008937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S. No.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Server / Application</w:t>
            </w:r>
          </w:p>
        </w:tc>
      </w:tr>
      <w:tr w:rsidR="008937C3" w:rsidRPr="008937C3" w:rsidTr="00893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Web Server</w:t>
            </w:r>
          </w:p>
        </w:tc>
      </w:tr>
      <w:tr w:rsidR="008937C3" w:rsidRPr="008937C3" w:rsidTr="00893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File Server</w:t>
            </w:r>
          </w:p>
        </w:tc>
      </w:tr>
      <w:tr w:rsidR="008937C3" w:rsidRPr="008937C3" w:rsidTr="00893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Directory Server</w:t>
            </w:r>
          </w:p>
        </w:tc>
      </w:tr>
      <w:tr w:rsidR="008937C3" w:rsidRPr="008937C3" w:rsidTr="00893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Application Server</w:t>
            </w:r>
          </w:p>
        </w:tc>
      </w:tr>
      <w:tr w:rsidR="008937C3" w:rsidRPr="008937C3" w:rsidTr="00893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DNS Server</w:t>
            </w:r>
          </w:p>
        </w:tc>
      </w:tr>
      <w:tr w:rsidR="008937C3" w:rsidRPr="008937C3" w:rsidTr="00893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SMTP Server</w:t>
            </w:r>
          </w:p>
        </w:tc>
      </w:tr>
      <w:tr w:rsidR="008937C3" w:rsidRPr="008937C3" w:rsidTr="00893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Firewall</w:t>
            </w:r>
          </w:p>
        </w:tc>
      </w:tr>
      <w:tr w:rsidR="008937C3" w:rsidRPr="008937C3" w:rsidTr="00893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Proxy Server</w:t>
            </w:r>
          </w:p>
        </w:tc>
      </w:tr>
    </w:tbl>
    <w:p w:rsidR="008937C3" w:rsidRPr="008937C3" w:rsidRDefault="008937C3" w:rsidP="008937C3">
      <w:p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937C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>
          <v:rect id="_x0000_i1027" style="width:0;height:1.5pt" o:hralign="center" o:hrstd="t" o:hr="t" fillcolor="#a0a0a0" stroked="f"/>
        </w:pict>
      </w:r>
    </w:p>
    <w:p w:rsidR="008937C3" w:rsidRDefault="008937C3" w:rsidP="008937C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  <w:r w:rsidRPr="008937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t>4. File System</w:t>
      </w:r>
    </w:p>
    <w:p w:rsidR="005F4298" w:rsidRPr="005F4298" w:rsidRDefault="005F4298" w:rsidP="005F429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val="en-IN" w:eastAsia="en-IN"/>
        </w:rPr>
      </w:pPr>
      <w:r w:rsidRPr="005F4298">
        <w:rPr>
          <w:rFonts w:ascii="Times New Roman" w:eastAsia="Times New Roman" w:hAnsi="Times New Roman" w:cs="Times New Roman"/>
          <w:bCs/>
          <w:kern w:val="36"/>
          <w:sz w:val="24"/>
          <w:szCs w:val="48"/>
          <w:lang w:val="en-IN" w:eastAsia="en-IN"/>
        </w:rPr>
        <w:t xml:space="preserve">Definition of File System, Defining Geometry, Disk Controller, Solaris File System, Disk </w:t>
      </w:r>
    </w:p>
    <w:p w:rsidR="005F4298" w:rsidRPr="005F4298" w:rsidRDefault="005F4298" w:rsidP="005F429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val="en-IN" w:eastAsia="en-IN"/>
        </w:rPr>
      </w:pPr>
      <w:r w:rsidRPr="005F4298">
        <w:rPr>
          <w:rFonts w:ascii="Times New Roman" w:eastAsia="Times New Roman" w:hAnsi="Times New Roman" w:cs="Times New Roman"/>
          <w:bCs/>
          <w:kern w:val="36"/>
          <w:sz w:val="24"/>
          <w:szCs w:val="48"/>
          <w:lang w:val="en-IN" w:eastAsia="en-IN"/>
        </w:rPr>
        <w:t xml:space="preserve">Based File Systems, Network-Based File Systems, Virtual File systems, UFS File System, </w:t>
      </w:r>
    </w:p>
    <w:p w:rsidR="008937C3" w:rsidRPr="008937C3" w:rsidRDefault="005F4298" w:rsidP="005F429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val="en-IN" w:eastAsia="en-IN"/>
        </w:rPr>
      </w:pPr>
      <w:r w:rsidRPr="005F4298">
        <w:rPr>
          <w:rFonts w:ascii="Times New Roman" w:eastAsia="Times New Roman" w:hAnsi="Times New Roman" w:cs="Times New Roman"/>
          <w:bCs/>
          <w:kern w:val="36"/>
          <w:sz w:val="24"/>
          <w:szCs w:val="48"/>
          <w:lang w:val="en-IN" w:eastAsia="en-IN"/>
        </w:rPr>
        <w:t xml:space="preserve">The Boot Block, The Super Block, The </w:t>
      </w:r>
      <w:proofErr w:type="spellStart"/>
      <w:r w:rsidRPr="005F4298">
        <w:rPr>
          <w:rFonts w:ascii="Times New Roman" w:eastAsia="Times New Roman" w:hAnsi="Times New Roman" w:cs="Times New Roman"/>
          <w:bCs/>
          <w:kern w:val="36"/>
          <w:sz w:val="24"/>
          <w:szCs w:val="48"/>
          <w:lang w:val="en-IN" w:eastAsia="en-IN"/>
        </w:rPr>
        <w:t>Inode</w:t>
      </w:r>
      <w:proofErr w:type="spellEnd"/>
      <w:r w:rsidRPr="005F4298">
        <w:rPr>
          <w:rFonts w:ascii="Times New Roman" w:eastAsia="Times New Roman" w:hAnsi="Times New Roman" w:cs="Times New Roman"/>
          <w:bCs/>
          <w:kern w:val="36"/>
          <w:sz w:val="24"/>
          <w:szCs w:val="48"/>
          <w:lang w:val="en-IN" w:eastAsia="en-IN"/>
        </w:rPr>
        <w:t>, Tuning File System, Repairing File System.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2"/>
        <w:gridCol w:w="2875"/>
      </w:tblGrid>
      <w:tr w:rsidR="008937C3" w:rsidRPr="008937C3" w:rsidTr="008937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S. No.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Topic</w:t>
            </w:r>
          </w:p>
        </w:tc>
      </w:tr>
      <w:tr w:rsidR="008937C3" w:rsidRPr="008937C3" w:rsidTr="00893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Definition of File System</w:t>
            </w:r>
          </w:p>
        </w:tc>
      </w:tr>
      <w:tr w:rsidR="008937C3" w:rsidRPr="008937C3" w:rsidTr="00893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Defining Geometry</w:t>
            </w:r>
          </w:p>
        </w:tc>
      </w:tr>
      <w:tr w:rsidR="008937C3" w:rsidRPr="008937C3" w:rsidTr="00893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Disk Controller</w:t>
            </w:r>
          </w:p>
        </w:tc>
      </w:tr>
      <w:tr w:rsidR="008937C3" w:rsidRPr="008937C3" w:rsidTr="00893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Solaris File System</w:t>
            </w:r>
          </w:p>
        </w:tc>
      </w:tr>
      <w:tr w:rsidR="008937C3" w:rsidRPr="008937C3" w:rsidTr="00893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Disk-Based File Systems</w:t>
            </w:r>
          </w:p>
        </w:tc>
      </w:tr>
      <w:tr w:rsidR="008937C3" w:rsidRPr="008937C3" w:rsidTr="00893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Network-Based File Systems</w:t>
            </w:r>
          </w:p>
        </w:tc>
      </w:tr>
      <w:tr w:rsidR="008937C3" w:rsidRPr="008937C3" w:rsidTr="00893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Virtual File Systems</w:t>
            </w:r>
          </w:p>
        </w:tc>
      </w:tr>
      <w:tr w:rsidR="008937C3" w:rsidRPr="008937C3" w:rsidTr="00893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UFS File System</w:t>
            </w:r>
          </w:p>
        </w:tc>
      </w:tr>
      <w:tr w:rsidR="008937C3" w:rsidRPr="008937C3" w:rsidTr="00893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The Boot Block</w:t>
            </w:r>
          </w:p>
        </w:tc>
      </w:tr>
      <w:tr w:rsidR="008937C3" w:rsidRPr="008937C3" w:rsidTr="00893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The Super Block</w:t>
            </w:r>
          </w:p>
        </w:tc>
      </w:tr>
      <w:tr w:rsidR="008937C3" w:rsidRPr="008937C3" w:rsidTr="00893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The </w:t>
            </w:r>
            <w:proofErr w:type="spellStart"/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Inode</w:t>
            </w:r>
            <w:proofErr w:type="spellEnd"/>
          </w:p>
        </w:tc>
      </w:tr>
      <w:tr w:rsidR="008937C3" w:rsidRPr="008937C3" w:rsidTr="00893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Tuning File System</w:t>
            </w:r>
          </w:p>
        </w:tc>
      </w:tr>
      <w:tr w:rsidR="008937C3" w:rsidRPr="008937C3" w:rsidTr="00893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Repairing File System</w:t>
            </w:r>
          </w:p>
        </w:tc>
      </w:tr>
    </w:tbl>
    <w:p w:rsidR="008937C3" w:rsidRPr="008937C3" w:rsidRDefault="008937C3" w:rsidP="008937C3">
      <w:p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937C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>
          <v:rect id="_x0000_i1028" style="width:0;height:1.5pt" o:hralign="center" o:hrstd="t" o:hr="t" fillcolor="#a0a0a0" stroked="f"/>
        </w:pict>
      </w:r>
    </w:p>
    <w:p w:rsidR="008937C3" w:rsidRDefault="008937C3" w:rsidP="008937C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  <w:r w:rsidRPr="008937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t>5. Process Control</w:t>
      </w:r>
    </w:p>
    <w:p w:rsidR="00752B7E" w:rsidRDefault="00752B7E" w:rsidP="00752B7E">
      <w:pPr>
        <w:pStyle w:val="NormalWeb"/>
      </w:pPr>
      <w:r>
        <w:lastRenderedPageBreak/>
        <w:t xml:space="preserve">explain and describe all topic with command and example using Ubuntu 22.024 </w:t>
      </w:r>
      <w:proofErr w:type="spellStart"/>
      <w:r>
        <w:t>linux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system</w:t>
      </w:r>
    </w:p>
    <w:p w:rsidR="005F4298" w:rsidRPr="008937C3" w:rsidRDefault="00752B7E" w:rsidP="00752B7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val="en-IN" w:eastAsia="en-IN"/>
        </w:rPr>
      </w:pPr>
      <w:r>
        <w:rPr>
          <w:rFonts w:ascii="Times New Roman" w:eastAsia="Times New Roman" w:hAnsi="Times New Roman" w:cs="Times New Roman"/>
          <w:bCs/>
          <w:kern w:val="36"/>
          <w:sz w:val="24"/>
          <w:szCs w:val="48"/>
          <w:lang w:val="en-IN" w:eastAsia="en-IN"/>
        </w:rPr>
        <w:t xml:space="preserve"> “</w:t>
      </w:r>
      <w:r w:rsidR="005F4298" w:rsidRPr="008937C3">
        <w:rPr>
          <w:rFonts w:ascii="Times New Roman" w:eastAsia="Times New Roman" w:hAnsi="Times New Roman" w:cs="Times New Roman"/>
          <w:bCs/>
          <w:kern w:val="36"/>
          <w:sz w:val="24"/>
          <w:szCs w:val="48"/>
          <w:lang w:val="en-IN" w:eastAsia="en-IN"/>
        </w:rPr>
        <w:t xml:space="preserve">Process </w:t>
      </w:r>
      <w:proofErr w:type="gramStart"/>
      <w:r w:rsidR="005F4298" w:rsidRPr="008937C3">
        <w:rPr>
          <w:rFonts w:ascii="Times New Roman" w:eastAsia="Times New Roman" w:hAnsi="Times New Roman" w:cs="Times New Roman"/>
          <w:bCs/>
          <w:kern w:val="36"/>
          <w:sz w:val="24"/>
          <w:szCs w:val="48"/>
          <w:lang w:val="en-IN" w:eastAsia="en-IN"/>
        </w:rPr>
        <w:t>Control:-</w:t>
      </w:r>
      <w:proofErr w:type="gramEnd"/>
    </w:p>
    <w:p w:rsidR="005F4298" w:rsidRPr="008937C3" w:rsidRDefault="005F4298" w:rsidP="005F429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val="en-IN" w:eastAsia="en-IN"/>
        </w:rPr>
      </w:pPr>
      <w:r w:rsidRPr="008937C3">
        <w:rPr>
          <w:rFonts w:ascii="Times New Roman" w:eastAsia="Times New Roman" w:hAnsi="Times New Roman" w:cs="Times New Roman"/>
          <w:bCs/>
          <w:kern w:val="36"/>
          <w:sz w:val="24"/>
          <w:szCs w:val="48"/>
          <w:lang w:val="en-IN" w:eastAsia="en-IN"/>
        </w:rPr>
        <w:t xml:space="preserve">Viewing a Process, Command to display Process, Process Attributes, Process States, Process </w:t>
      </w:r>
    </w:p>
    <w:p w:rsidR="005F4298" w:rsidRPr="008937C3" w:rsidRDefault="005F4298" w:rsidP="005F429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val="en-IN" w:eastAsia="en-IN"/>
        </w:rPr>
      </w:pPr>
      <w:r w:rsidRPr="008937C3">
        <w:rPr>
          <w:rFonts w:ascii="Times New Roman" w:eastAsia="Times New Roman" w:hAnsi="Times New Roman" w:cs="Times New Roman"/>
          <w:bCs/>
          <w:kern w:val="36"/>
          <w:sz w:val="24"/>
          <w:szCs w:val="48"/>
          <w:lang w:val="en-IN" w:eastAsia="en-IN"/>
        </w:rPr>
        <w:t xml:space="preserve">Fields, PS Commands options, PGREP, PRSTAT, CDE Process Manager, Scheduling </w:t>
      </w:r>
    </w:p>
    <w:p w:rsidR="005F4298" w:rsidRPr="008937C3" w:rsidRDefault="005F4298" w:rsidP="005F429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val="en-IN" w:eastAsia="en-IN"/>
        </w:rPr>
      </w:pPr>
      <w:r w:rsidRPr="008937C3">
        <w:rPr>
          <w:rFonts w:ascii="Times New Roman" w:eastAsia="Times New Roman" w:hAnsi="Times New Roman" w:cs="Times New Roman"/>
          <w:bCs/>
          <w:kern w:val="36"/>
          <w:sz w:val="24"/>
          <w:szCs w:val="48"/>
          <w:lang w:val="en-IN" w:eastAsia="en-IN"/>
        </w:rPr>
        <w:t xml:space="preserve">Process, Scheduling Priorities, Changing the Priority of a time-sharing process, Killing </w:t>
      </w:r>
    </w:p>
    <w:p w:rsidR="008937C3" w:rsidRPr="008937C3" w:rsidRDefault="005F4298" w:rsidP="005F429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val="en-IN" w:eastAsia="en-IN"/>
        </w:rPr>
      </w:pPr>
      <w:r w:rsidRPr="008937C3">
        <w:rPr>
          <w:rFonts w:ascii="Times New Roman" w:eastAsia="Times New Roman" w:hAnsi="Times New Roman" w:cs="Times New Roman"/>
          <w:bCs/>
          <w:kern w:val="36"/>
          <w:sz w:val="24"/>
          <w:szCs w:val="48"/>
          <w:lang w:val="en-IN" w:eastAsia="en-IN"/>
        </w:rPr>
        <w:t xml:space="preserve">Process. </w:t>
      </w:r>
      <w:r w:rsidRPr="008937C3">
        <w:rPr>
          <w:rFonts w:ascii="Times New Roman" w:eastAsia="Times New Roman" w:hAnsi="Times New Roman" w:cs="Times New Roman"/>
          <w:bCs/>
          <w:kern w:val="36"/>
          <w:sz w:val="24"/>
          <w:szCs w:val="48"/>
          <w:lang w:val="en-IN" w:eastAsia="en-IN"/>
        </w:rPr>
        <w:cr/>
      </w:r>
      <w:r w:rsidR="00752B7E">
        <w:rPr>
          <w:rFonts w:ascii="Times New Roman" w:eastAsia="Times New Roman" w:hAnsi="Times New Roman" w:cs="Times New Roman"/>
          <w:bCs/>
          <w:kern w:val="36"/>
          <w:sz w:val="24"/>
          <w:szCs w:val="48"/>
          <w:lang w:val="en-IN" w:eastAsia="en-IN"/>
        </w:rPr>
        <w:t>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2"/>
        <w:gridCol w:w="4768"/>
      </w:tblGrid>
      <w:tr w:rsidR="008937C3" w:rsidRPr="008937C3" w:rsidTr="008937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S. No.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Topic</w:t>
            </w:r>
          </w:p>
        </w:tc>
      </w:tr>
      <w:tr w:rsidR="008937C3" w:rsidRPr="008937C3" w:rsidTr="00893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Viewing a Process</w:t>
            </w:r>
          </w:p>
        </w:tc>
      </w:tr>
      <w:tr w:rsidR="008937C3" w:rsidRPr="008937C3" w:rsidTr="00893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Commands to Display Process</w:t>
            </w:r>
          </w:p>
        </w:tc>
      </w:tr>
      <w:tr w:rsidR="008937C3" w:rsidRPr="008937C3" w:rsidTr="00893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Process Attributes</w:t>
            </w:r>
          </w:p>
        </w:tc>
      </w:tr>
      <w:tr w:rsidR="008937C3" w:rsidRPr="008937C3" w:rsidTr="00893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Process States</w:t>
            </w:r>
          </w:p>
        </w:tc>
      </w:tr>
      <w:tr w:rsidR="008937C3" w:rsidRPr="008937C3" w:rsidTr="00893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Process Fields</w:t>
            </w:r>
          </w:p>
        </w:tc>
      </w:tr>
      <w:tr w:rsidR="008937C3" w:rsidRPr="008937C3" w:rsidTr="00893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PS Command Options</w:t>
            </w:r>
          </w:p>
        </w:tc>
      </w:tr>
      <w:tr w:rsidR="008937C3" w:rsidRPr="008937C3" w:rsidTr="00893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PGREP</w:t>
            </w:r>
          </w:p>
        </w:tc>
      </w:tr>
      <w:tr w:rsidR="008937C3" w:rsidRPr="008937C3" w:rsidTr="00893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PRSTAT</w:t>
            </w:r>
          </w:p>
        </w:tc>
      </w:tr>
      <w:tr w:rsidR="008937C3" w:rsidRPr="008937C3" w:rsidTr="00893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CDE Process Manager</w:t>
            </w:r>
          </w:p>
        </w:tc>
      </w:tr>
      <w:tr w:rsidR="008937C3" w:rsidRPr="008937C3" w:rsidTr="00893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Scheduling Process</w:t>
            </w:r>
          </w:p>
        </w:tc>
      </w:tr>
      <w:tr w:rsidR="008937C3" w:rsidRPr="008937C3" w:rsidTr="00893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Scheduling Priorities</w:t>
            </w:r>
          </w:p>
        </w:tc>
      </w:tr>
      <w:tr w:rsidR="008937C3" w:rsidRPr="008937C3" w:rsidTr="00893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Changing the Priority of a Time-Sharing Process</w:t>
            </w:r>
          </w:p>
        </w:tc>
      </w:tr>
      <w:tr w:rsidR="008937C3" w:rsidRPr="008937C3" w:rsidTr="00893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Killing Process</w:t>
            </w:r>
          </w:p>
        </w:tc>
      </w:tr>
    </w:tbl>
    <w:p w:rsidR="008937C3" w:rsidRPr="008937C3" w:rsidRDefault="008937C3" w:rsidP="008937C3">
      <w:p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937C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>
          <v:rect id="_x0000_i1029" style="width:0;height:1.5pt" o:hralign="center" o:hrstd="t" o:hr="t" fillcolor="#a0a0a0" stroked="f"/>
        </w:pict>
      </w:r>
    </w:p>
    <w:p w:rsidR="008937C3" w:rsidRDefault="008937C3" w:rsidP="008937C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  <w:r w:rsidRPr="008937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t>6. System Security</w:t>
      </w:r>
    </w:p>
    <w:p w:rsidR="00752B7E" w:rsidRDefault="00752B7E" w:rsidP="00752B7E">
      <w:pPr>
        <w:pStyle w:val="NormalWeb"/>
      </w:pPr>
      <w:r>
        <w:t xml:space="preserve">explain and describe all topic with command and example using Ubuntu 22.024 </w:t>
      </w:r>
      <w:proofErr w:type="spellStart"/>
      <w:r>
        <w:t>linux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system</w:t>
      </w:r>
    </w:p>
    <w:p w:rsidR="005F4298" w:rsidRPr="005F4298" w:rsidRDefault="00752B7E" w:rsidP="00752B7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bCs/>
          <w:kern w:val="36"/>
          <w:sz w:val="24"/>
          <w:szCs w:val="24"/>
          <w:lang w:val="en-IN" w:eastAsia="en-IN"/>
        </w:rPr>
        <w:t xml:space="preserve"> “</w:t>
      </w:r>
      <w:r w:rsidR="005F4298" w:rsidRPr="005F4298">
        <w:rPr>
          <w:rFonts w:ascii="Times New Roman" w:eastAsia="Times New Roman" w:hAnsi="Times New Roman" w:cs="Times New Roman"/>
          <w:bCs/>
          <w:kern w:val="36"/>
          <w:sz w:val="24"/>
          <w:szCs w:val="24"/>
          <w:lang w:val="en-IN" w:eastAsia="en-IN"/>
        </w:rPr>
        <w:t xml:space="preserve">System </w:t>
      </w:r>
      <w:proofErr w:type="gramStart"/>
      <w:r w:rsidR="005F4298" w:rsidRPr="005F4298">
        <w:rPr>
          <w:rFonts w:ascii="Times New Roman" w:eastAsia="Times New Roman" w:hAnsi="Times New Roman" w:cs="Times New Roman"/>
          <w:bCs/>
          <w:kern w:val="36"/>
          <w:sz w:val="24"/>
          <w:szCs w:val="24"/>
          <w:lang w:val="en-IN" w:eastAsia="en-IN"/>
        </w:rPr>
        <w:t>Security:-</w:t>
      </w:r>
      <w:proofErr w:type="gramEnd"/>
    </w:p>
    <w:p w:rsidR="005F4298" w:rsidRPr="005F4298" w:rsidRDefault="005F4298" w:rsidP="005F429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val="en-IN" w:eastAsia="en-IN"/>
        </w:rPr>
      </w:pPr>
      <w:r w:rsidRPr="005F4298">
        <w:rPr>
          <w:rFonts w:ascii="Times New Roman" w:eastAsia="Times New Roman" w:hAnsi="Times New Roman" w:cs="Times New Roman"/>
          <w:bCs/>
          <w:kern w:val="36"/>
          <w:sz w:val="24"/>
          <w:szCs w:val="24"/>
          <w:lang w:val="en-IN" w:eastAsia="en-IN"/>
        </w:rPr>
        <w:t xml:space="preserve">Physical Security, Controlling System Access, Restricted Shells Controlling File Access, File </w:t>
      </w:r>
    </w:p>
    <w:p w:rsidR="005F4298" w:rsidRPr="005F4298" w:rsidRDefault="005F4298" w:rsidP="005F429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val="en-IN" w:eastAsia="en-IN"/>
        </w:rPr>
      </w:pPr>
      <w:r w:rsidRPr="005F4298">
        <w:rPr>
          <w:rFonts w:ascii="Times New Roman" w:eastAsia="Times New Roman" w:hAnsi="Times New Roman" w:cs="Times New Roman"/>
          <w:bCs/>
          <w:kern w:val="36"/>
          <w:sz w:val="24"/>
          <w:szCs w:val="24"/>
          <w:lang w:val="en-IN" w:eastAsia="en-IN"/>
        </w:rPr>
        <w:t xml:space="preserve">Access Commands, Access Control List(ACLs), Setting ACL Entries, Modifying ACL </w:t>
      </w:r>
    </w:p>
    <w:p w:rsidR="005F4298" w:rsidRPr="005F4298" w:rsidRDefault="005F4298" w:rsidP="005F429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val="en-IN" w:eastAsia="en-IN"/>
        </w:rPr>
      </w:pPr>
      <w:r w:rsidRPr="005F4298">
        <w:rPr>
          <w:rFonts w:ascii="Times New Roman" w:eastAsia="Times New Roman" w:hAnsi="Times New Roman" w:cs="Times New Roman"/>
          <w:bCs/>
          <w:kern w:val="36"/>
          <w:sz w:val="24"/>
          <w:szCs w:val="24"/>
          <w:lang w:val="en-IN" w:eastAsia="en-IN"/>
        </w:rPr>
        <w:t xml:space="preserve">entries on a file, Deleting ACL entries on a file, Restricting FTP, Securing Super User </w:t>
      </w:r>
    </w:p>
    <w:p w:rsidR="005F4298" w:rsidRPr="008937C3" w:rsidRDefault="005F4298" w:rsidP="005F429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val="en-IN" w:eastAsia="en-IN"/>
        </w:rPr>
      </w:pPr>
      <w:r w:rsidRPr="005F4298">
        <w:rPr>
          <w:rFonts w:ascii="Times New Roman" w:eastAsia="Times New Roman" w:hAnsi="Times New Roman" w:cs="Times New Roman"/>
          <w:bCs/>
          <w:kern w:val="36"/>
          <w:sz w:val="24"/>
          <w:szCs w:val="24"/>
          <w:lang w:val="en-IN" w:eastAsia="en-IN"/>
        </w:rPr>
        <w:t>Access, Restricting Root Access, Monitoring super user Access, TCP Wrappers.</w:t>
      </w:r>
      <w:r w:rsidR="00752B7E">
        <w:rPr>
          <w:rFonts w:ascii="Times New Roman" w:eastAsia="Times New Roman" w:hAnsi="Times New Roman" w:cs="Times New Roman"/>
          <w:bCs/>
          <w:kern w:val="36"/>
          <w:sz w:val="24"/>
          <w:szCs w:val="24"/>
          <w:lang w:val="en-IN" w:eastAsia="en-IN"/>
        </w:rPr>
        <w:t>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2"/>
        <w:gridCol w:w="3282"/>
      </w:tblGrid>
      <w:tr w:rsidR="008937C3" w:rsidRPr="008937C3" w:rsidTr="008937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lastRenderedPageBreak/>
              <w:t>S. No.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Topic</w:t>
            </w:r>
          </w:p>
        </w:tc>
      </w:tr>
      <w:tr w:rsidR="008937C3" w:rsidRPr="008937C3" w:rsidTr="00893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Physical Security</w:t>
            </w:r>
          </w:p>
        </w:tc>
      </w:tr>
      <w:tr w:rsidR="008937C3" w:rsidRPr="008937C3" w:rsidTr="00893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Controlling System Access</w:t>
            </w:r>
          </w:p>
        </w:tc>
      </w:tr>
      <w:tr w:rsidR="008937C3" w:rsidRPr="008937C3" w:rsidTr="00893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Restricted Shells</w:t>
            </w:r>
          </w:p>
        </w:tc>
      </w:tr>
      <w:tr w:rsidR="008937C3" w:rsidRPr="008937C3" w:rsidTr="00893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Controlling File Access</w:t>
            </w:r>
          </w:p>
        </w:tc>
      </w:tr>
      <w:tr w:rsidR="008937C3" w:rsidRPr="008937C3" w:rsidTr="00893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File Access Commands</w:t>
            </w:r>
          </w:p>
        </w:tc>
      </w:tr>
      <w:tr w:rsidR="008937C3" w:rsidRPr="008937C3" w:rsidTr="00893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Access Control Lists (ACLs)</w:t>
            </w:r>
          </w:p>
        </w:tc>
      </w:tr>
      <w:tr w:rsidR="008937C3" w:rsidRPr="008937C3" w:rsidTr="00893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Setting ACL Entries</w:t>
            </w:r>
          </w:p>
        </w:tc>
      </w:tr>
      <w:tr w:rsidR="008937C3" w:rsidRPr="008937C3" w:rsidTr="00893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Modifying ACL Entries on a File</w:t>
            </w:r>
          </w:p>
        </w:tc>
      </w:tr>
      <w:tr w:rsidR="008937C3" w:rsidRPr="008937C3" w:rsidTr="00893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Deleting ACL Entries on a File</w:t>
            </w:r>
          </w:p>
        </w:tc>
      </w:tr>
      <w:tr w:rsidR="008937C3" w:rsidRPr="008937C3" w:rsidTr="00893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Restricting FTP</w:t>
            </w:r>
          </w:p>
        </w:tc>
      </w:tr>
      <w:tr w:rsidR="008937C3" w:rsidRPr="008937C3" w:rsidTr="00893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Securing Super User Access</w:t>
            </w:r>
          </w:p>
        </w:tc>
      </w:tr>
      <w:tr w:rsidR="008937C3" w:rsidRPr="008937C3" w:rsidTr="00893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Restricting Root Access</w:t>
            </w:r>
          </w:p>
        </w:tc>
      </w:tr>
      <w:tr w:rsidR="008937C3" w:rsidRPr="008937C3" w:rsidTr="00893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Monitoring Super User Access</w:t>
            </w:r>
          </w:p>
        </w:tc>
      </w:tr>
      <w:tr w:rsidR="008937C3" w:rsidRPr="008937C3" w:rsidTr="00893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TCP Wrappers</w:t>
            </w:r>
          </w:p>
        </w:tc>
      </w:tr>
    </w:tbl>
    <w:p w:rsidR="008937C3" w:rsidRPr="008937C3" w:rsidRDefault="008937C3" w:rsidP="008937C3">
      <w:p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937C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>
          <v:rect id="_x0000_i1030" style="width:0;height:1.5pt" o:hralign="center" o:hrstd="t" o:hr="t" fillcolor="#a0a0a0" stroked="f"/>
        </w:pict>
      </w:r>
    </w:p>
    <w:p w:rsidR="008937C3" w:rsidRDefault="008937C3" w:rsidP="008937C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  <w:r w:rsidRPr="008937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t>7. Dynamic Host Configuration Protocol (DHCP)</w:t>
      </w:r>
    </w:p>
    <w:p w:rsidR="00752B7E" w:rsidRDefault="00752B7E" w:rsidP="00752B7E">
      <w:pPr>
        <w:pStyle w:val="NormalWeb"/>
      </w:pPr>
      <w:r>
        <w:t xml:space="preserve">explain and describe all topic with command and example using Ubuntu 22.024 </w:t>
      </w:r>
      <w:proofErr w:type="spellStart"/>
      <w:r>
        <w:t>linux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system</w:t>
      </w:r>
    </w:p>
    <w:p w:rsidR="005F4298" w:rsidRPr="005F4298" w:rsidRDefault="00752B7E" w:rsidP="00752B7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bCs/>
          <w:kern w:val="36"/>
          <w:sz w:val="24"/>
          <w:szCs w:val="24"/>
          <w:lang w:val="en-IN" w:eastAsia="en-IN"/>
        </w:rPr>
        <w:t xml:space="preserve"> “</w:t>
      </w:r>
      <w:r w:rsidR="005F4298" w:rsidRPr="005F4298">
        <w:rPr>
          <w:rFonts w:ascii="Times New Roman" w:eastAsia="Times New Roman" w:hAnsi="Times New Roman" w:cs="Times New Roman"/>
          <w:bCs/>
          <w:kern w:val="36"/>
          <w:sz w:val="24"/>
          <w:szCs w:val="24"/>
          <w:lang w:val="en-IN" w:eastAsia="en-IN"/>
        </w:rPr>
        <w:t>Dynamic Host Configuration Protocol: -</w:t>
      </w:r>
    </w:p>
    <w:p w:rsidR="005F4298" w:rsidRPr="005F4298" w:rsidRDefault="005F4298" w:rsidP="005F429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val="en-IN" w:eastAsia="en-IN"/>
        </w:rPr>
      </w:pPr>
      <w:r w:rsidRPr="005F4298">
        <w:rPr>
          <w:rFonts w:ascii="Times New Roman" w:eastAsia="Times New Roman" w:hAnsi="Times New Roman" w:cs="Times New Roman"/>
          <w:bCs/>
          <w:kern w:val="36"/>
          <w:sz w:val="24"/>
          <w:szCs w:val="24"/>
          <w:lang w:val="en-IN" w:eastAsia="en-IN"/>
        </w:rPr>
        <w:t xml:space="preserve">Introduction, DHCP Leased Time, DHCP Scopes, DHCP IP Address, Allocation Types, </w:t>
      </w:r>
    </w:p>
    <w:p w:rsidR="005F4298" w:rsidRPr="005F4298" w:rsidRDefault="005F4298" w:rsidP="005F429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val="en-IN" w:eastAsia="en-IN"/>
        </w:rPr>
      </w:pPr>
      <w:r w:rsidRPr="005F4298">
        <w:rPr>
          <w:rFonts w:ascii="Times New Roman" w:eastAsia="Times New Roman" w:hAnsi="Times New Roman" w:cs="Times New Roman"/>
          <w:bCs/>
          <w:kern w:val="36"/>
          <w:sz w:val="24"/>
          <w:szCs w:val="24"/>
          <w:lang w:val="en-IN" w:eastAsia="en-IN"/>
        </w:rPr>
        <w:t xml:space="preserve">Planning DHCP Deployment, DHCP Configuration files, Automatic </w:t>
      </w:r>
      <w:proofErr w:type="spellStart"/>
      <w:r w:rsidRPr="005F4298">
        <w:rPr>
          <w:rFonts w:ascii="Times New Roman" w:eastAsia="Times New Roman" w:hAnsi="Times New Roman" w:cs="Times New Roman"/>
          <w:bCs/>
          <w:kern w:val="36"/>
          <w:sz w:val="24"/>
          <w:szCs w:val="24"/>
          <w:lang w:val="en-IN" w:eastAsia="en-IN"/>
        </w:rPr>
        <w:t>Startup</w:t>
      </w:r>
      <w:proofErr w:type="spellEnd"/>
      <w:r w:rsidRPr="005F4298">
        <w:rPr>
          <w:rFonts w:ascii="Times New Roman" w:eastAsia="Times New Roman" w:hAnsi="Times New Roman" w:cs="Times New Roman"/>
          <w:bCs/>
          <w:kern w:val="36"/>
          <w:sz w:val="24"/>
          <w:szCs w:val="24"/>
          <w:lang w:val="en-IN" w:eastAsia="en-IN"/>
        </w:rPr>
        <w:t xml:space="preserve"> of DHCP </w:t>
      </w:r>
    </w:p>
    <w:p w:rsidR="005F4298" w:rsidRPr="008937C3" w:rsidRDefault="005F4298" w:rsidP="005F429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val="en-IN" w:eastAsia="en-IN"/>
        </w:rPr>
      </w:pPr>
      <w:r w:rsidRPr="005F4298">
        <w:rPr>
          <w:rFonts w:ascii="Times New Roman" w:eastAsia="Times New Roman" w:hAnsi="Times New Roman" w:cs="Times New Roman"/>
          <w:bCs/>
          <w:kern w:val="36"/>
          <w:sz w:val="24"/>
          <w:szCs w:val="24"/>
          <w:lang w:val="en-IN" w:eastAsia="en-IN"/>
        </w:rPr>
        <w:t>Server, Configuration of DHCP Clients, Manually Configuring the DHCP.</w:t>
      </w:r>
      <w:r w:rsidR="00752B7E">
        <w:rPr>
          <w:rFonts w:ascii="Times New Roman" w:eastAsia="Times New Roman" w:hAnsi="Times New Roman" w:cs="Times New Roman"/>
          <w:bCs/>
          <w:kern w:val="36"/>
          <w:sz w:val="24"/>
          <w:szCs w:val="24"/>
          <w:lang w:val="en-IN" w:eastAsia="en-IN"/>
        </w:rPr>
        <w:t>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2"/>
        <w:gridCol w:w="3488"/>
      </w:tblGrid>
      <w:tr w:rsidR="008937C3" w:rsidRPr="008937C3" w:rsidTr="008937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S. No.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Topic</w:t>
            </w:r>
          </w:p>
        </w:tc>
      </w:tr>
      <w:tr w:rsidR="008937C3" w:rsidRPr="008937C3" w:rsidTr="00893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Introduction to DHCP</w:t>
            </w:r>
          </w:p>
        </w:tc>
      </w:tr>
      <w:tr w:rsidR="008937C3" w:rsidRPr="008937C3" w:rsidTr="00893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DHCP Lease Time</w:t>
            </w:r>
          </w:p>
        </w:tc>
      </w:tr>
      <w:tr w:rsidR="008937C3" w:rsidRPr="008937C3" w:rsidTr="00893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DHCP Scopes</w:t>
            </w:r>
          </w:p>
        </w:tc>
      </w:tr>
      <w:tr w:rsidR="008937C3" w:rsidRPr="008937C3" w:rsidTr="00893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DHCP IP Address</w:t>
            </w:r>
          </w:p>
        </w:tc>
      </w:tr>
      <w:tr w:rsidR="008937C3" w:rsidRPr="008937C3" w:rsidTr="00893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Allocation Types</w:t>
            </w:r>
          </w:p>
        </w:tc>
      </w:tr>
      <w:tr w:rsidR="008937C3" w:rsidRPr="008937C3" w:rsidTr="00893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Planning DHCP Deployment</w:t>
            </w:r>
          </w:p>
        </w:tc>
      </w:tr>
      <w:tr w:rsidR="008937C3" w:rsidRPr="008937C3" w:rsidTr="00893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DHCP Configuration Files</w:t>
            </w:r>
          </w:p>
        </w:tc>
      </w:tr>
      <w:tr w:rsidR="008937C3" w:rsidRPr="008937C3" w:rsidTr="00893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Automatic </w:t>
            </w:r>
            <w:proofErr w:type="spellStart"/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Startup</w:t>
            </w:r>
            <w:proofErr w:type="spellEnd"/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of DHCP Server</w:t>
            </w:r>
          </w:p>
        </w:tc>
      </w:tr>
      <w:tr w:rsidR="008937C3" w:rsidRPr="008937C3" w:rsidTr="00893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lastRenderedPageBreak/>
              <w:t>9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Configuration of DHCP Clients</w:t>
            </w:r>
          </w:p>
        </w:tc>
      </w:tr>
      <w:tr w:rsidR="008937C3" w:rsidRPr="008937C3" w:rsidTr="00893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Manually Configuring DHCP</w:t>
            </w:r>
          </w:p>
        </w:tc>
      </w:tr>
    </w:tbl>
    <w:p w:rsidR="008937C3" w:rsidRPr="008937C3" w:rsidRDefault="008937C3" w:rsidP="008937C3">
      <w:p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937C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>
          <v:rect id="_x0000_i1031" style="width:0;height:1.5pt" o:hralign="center" o:hrstd="t" o:hr="t" fillcolor="#a0a0a0" stroked="f"/>
        </w:pict>
      </w:r>
    </w:p>
    <w:p w:rsidR="008937C3" w:rsidRDefault="008937C3" w:rsidP="008937C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  <w:r w:rsidRPr="008937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t>8. Case Study</w:t>
      </w:r>
      <w:bookmarkStart w:id="0" w:name="_GoBack"/>
      <w:bookmarkEnd w:id="0"/>
    </w:p>
    <w:p w:rsidR="00752B7E" w:rsidRDefault="00752B7E" w:rsidP="00752B7E">
      <w:pPr>
        <w:pStyle w:val="NormalWeb"/>
      </w:pPr>
      <w:r>
        <w:t xml:space="preserve">explain and describe all topic with command and example using Ubuntu 22.024 </w:t>
      </w:r>
      <w:proofErr w:type="spellStart"/>
      <w:r>
        <w:t>linux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system</w:t>
      </w:r>
    </w:p>
    <w:p w:rsidR="005F4298" w:rsidRPr="005F4298" w:rsidRDefault="00752B7E" w:rsidP="00752B7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bCs/>
          <w:kern w:val="36"/>
          <w:sz w:val="24"/>
          <w:szCs w:val="24"/>
          <w:lang w:val="en-IN" w:eastAsia="en-IN"/>
        </w:rPr>
        <w:t xml:space="preserve"> “</w:t>
      </w:r>
      <w:r w:rsidR="005F4298" w:rsidRPr="005F4298">
        <w:rPr>
          <w:rFonts w:ascii="Times New Roman" w:eastAsia="Times New Roman" w:hAnsi="Times New Roman" w:cs="Times New Roman"/>
          <w:bCs/>
          <w:kern w:val="36"/>
          <w:sz w:val="24"/>
          <w:szCs w:val="24"/>
          <w:lang w:val="en-IN" w:eastAsia="en-IN"/>
        </w:rPr>
        <w:t>Case Study: -</w:t>
      </w:r>
    </w:p>
    <w:p w:rsidR="005F4298" w:rsidRPr="005F4298" w:rsidRDefault="005F4298" w:rsidP="005F429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val="en-IN" w:eastAsia="en-IN"/>
        </w:rPr>
      </w:pPr>
      <w:r w:rsidRPr="005F4298">
        <w:rPr>
          <w:rFonts w:ascii="Times New Roman" w:eastAsia="Times New Roman" w:hAnsi="Times New Roman" w:cs="Times New Roman"/>
          <w:bCs/>
          <w:kern w:val="36"/>
          <w:sz w:val="24"/>
          <w:szCs w:val="24"/>
          <w:lang w:val="en-IN" w:eastAsia="en-IN"/>
        </w:rPr>
        <w:t>Installation of Linux, Customization of Linux, Installation of SAMBA, APACHE,</w:t>
      </w:r>
    </w:p>
    <w:p w:rsidR="005F4298" w:rsidRPr="005F4298" w:rsidRDefault="005F4298" w:rsidP="005F429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val="en-IN" w:eastAsia="en-IN"/>
        </w:rPr>
      </w:pPr>
      <w:r w:rsidRPr="005F4298">
        <w:rPr>
          <w:rFonts w:ascii="Times New Roman" w:eastAsia="Times New Roman" w:hAnsi="Times New Roman" w:cs="Times New Roman"/>
          <w:bCs/>
          <w:kern w:val="36"/>
          <w:sz w:val="24"/>
          <w:szCs w:val="24"/>
          <w:lang w:val="en-IN" w:eastAsia="en-IN"/>
        </w:rPr>
        <w:t xml:space="preserve">TOMCAT, Send MAIL, Postfix, Implementation of DNS, LDAP services, Firewall, Proxy </w:t>
      </w:r>
      <w:r w:rsidR="00752B7E">
        <w:rPr>
          <w:rFonts w:ascii="Times New Roman" w:eastAsia="Times New Roman" w:hAnsi="Times New Roman" w:cs="Times New Roman"/>
          <w:bCs/>
          <w:kern w:val="36"/>
          <w:sz w:val="24"/>
          <w:szCs w:val="24"/>
          <w:lang w:val="en-IN" w:eastAsia="en-IN"/>
        </w:rPr>
        <w:t>“</w:t>
      </w:r>
    </w:p>
    <w:p w:rsidR="005F4298" w:rsidRPr="008937C3" w:rsidRDefault="005F4298" w:rsidP="005F429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val="en-IN" w:eastAsia="en-IN"/>
        </w:rPr>
      </w:pPr>
      <w:r w:rsidRPr="005F4298">
        <w:rPr>
          <w:rFonts w:ascii="Times New Roman" w:eastAsia="Times New Roman" w:hAnsi="Times New Roman" w:cs="Times New Roman"/>
          <w:bCs/>
          <w:kern w:val="36"/>
          <w:sz w:val="24"/>
          <w:szCs w:val="24"/>
          <w:lang w:val="en-IN" w:eastAsia="en-IN"/>
        </w:rPr>
        <w:t>server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2"/>
        <w:gridCol w:w="4302"/>
      </w:tblGrid>
      <w:tr w:rsidR="008937C3" w:rsidRPr="008937C3" w:rsidTr="008937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S. No.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Case Study / Practical Work</w:t>
            </w:r>
          </w:p>
        </w:tc>
      </w:tr>
      <w:tr w:rsidR="008937C3" w:rsidRPr="008937C3" w:rsidTr="00893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Installation of Linux</w:t>
            </w:r>
          </w:p>
        </w:tc>
      </w:tr>
      <w:tr w:rsidR="008937C3" w:rsidRPr="008937C3" w:rsidTr="00893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Customization of Linux</w:t>
            </w:r>
          </w:p>
        </w:tc>
      </w:tr>
      <w:tr w:rsidR="008937C3" w:rsidRPr="008937C3" w:rsidTr="00893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Installation of SAMBA</w:t>
            </w:r>
          </w:p>
        </w:tc>
      </w:tr>
      <w:tr w:rsidR="008937C3" w:rsidRPr="008937C3" w:rsidTr="00893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Installation and Configuration of APACHE</w:t>
            </w:r>
          </w:p>
        </w:tc>
      </w:tr>
      <w:tr w:rsidR="008937C3" w:rsidRPr="008937C3" w:rsidTr="00893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Installation and Configuration of TOMCAT</w:t>
            </w:r>
          </w:p>
        </w:tc>
      </w:tr>
      <w:tr w:rsidR="008937C3" w:rsidRPr="008937C3" w:rsidTr="00893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Send Mail</w:t>
            </w:r>
          </w:p>
        </w:tc>
      </w:tr>
      <w:tr w:rsidR="008937C3" w:rsidRPr="008937C3" w:rsidTr="00893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Postfix</w:t>
            </w:r>
          </w:p>
        </w:tc>
      </w:tr>
      <w:tr w:rsidR="008937C3" w:rsidRPr="008937C3" w:rsidTr="00893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Implementation of DNS</w:t>
            </w:r>
          </w:p>
        </w:tc>
      </w:tr>
      <w:tr w:rsidR="008937C3" w:rsidRPr="008937C3" w:rsidTr="00893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LDAP Services</w:t>
            </w:r>
          </w:p>
        </w:tc>
      </w:tr>
      <w:tr w:rsidR="008937C3" w:rsidRPr="008937C3" w:rsidTr="00893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Firewall</w:t>
            </w:r>
          </w:p>
        </w:tc>
      </w:tr>
      <w:tr w:rsidR="008937C3" w:rsidRPr="008937C3" w:rsidTr="00893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Proxy Server</w:t>
            </w:r>
          </w:p>
        </w:tc>
      </w:tr>
    </w:tbl>
    <w:p w:rsidR="008937C3" w:rsidRPr="008937C3" w:rsidRDefault="008937C3" w:rsidP="008937C3">
      <w:p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937C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>
          <v:rect id="_x0000_i1032" style="width:0;height:1.5pt" o:hralign="center" o:hrstd="t" o:hr="t" fillcolor="#a0a0a0" stroked="f"/>
        </w:pict>
      </w:r>
    </w:p>
    <w:p w:rsidR="008937C3" w:rsidRPr="008937C3" w:rsidRDefault="008937C3" w:rsidP="008937C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  <w:r w:rsidRPr="008937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t>9. List of Experiments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0"/>
        <w:gridCol w:w="7940"/>
      </w:tblGrid>
      <w:tr w:rsidR="008937C3" w:rsidRPr="008937C3" w:rsidTr="008937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Experiment No.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Experiment / Practical</w:t>
            </w:r>
          </w:p>
        </w:tc>
      </w:tr>
      <w:tr w:rsidR="008937C3" w:rsidRPr="008937C3" w:rsidTr="00893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To study basic and user-status Unix/Linux commands.</w:t>
            </w:r>
          </w:p>
        </w:tc>
      </w:tr>
      <w:tr w:rsidR="008937C3" w:rsidRPr="008937C3" w:rsidTr="00893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Study and use commands for performing arithmetic operations with Unix/Linux.</w:t>
            </w:r>
          </w:p>
        </w:tc>
      </w:tr>
      <w:tr w:rsidR="008937C3" w:rsidRPr="008937C3" w:rsidTr="00893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Create a file called </w:t>
            </w:r>
            <w:r w:rsidRPr="008937C3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wlcc.txt</w:t>
            </w: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with some lines and display how many lines, words, and characters are present in that file.</w:t>
            </w:r>
          </w:p>
        </w:tc>
      </w:tr>
      <w:tr w:rsidR="008937C3" w:rsidRPr="008937C3" w:rsidTr="00893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Append ten more simple lines to the </w:t>
            </w:r>
            <w:r w:rsidRPr="008937C3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wlcc.txt</w:t>
            </w: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file created above and split the appended file into 3 parts. Determine the names of the split files, display their contents, and determine how many lines are present in the last file.</w:t>
            </w:r>
          </w:p>
        </w:tc>
      </w:tr>
      <w:tr w:rsidR="008937C3" w:rsidRPr="008937C3" w:rsidTr="00893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Given two files, each containing names of students, create a program to display only those names that are found in both files.</w:t>
            </w:r>
          </w:p>
        </w:tc>
      </w:tr>
      <w:tr w:rsidR="008937C3" w:rsidRPr="008937C3" w:rsidTr="00893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Create a program to find out the </w:t>
            </w:r>
            <w:proofErr w:type="spellStart"/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inode</w:t>
            </w:r>
            <w:proofErr w:type="spellEnd"/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number of any desired file.</w:t>
            </w:r>
          </w:p>
        </w:tc>
      </w:tr>
      <w:tr w:rsidR="008937C3" w:rsidRPr="008937C3" w:rsidTr="00893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Study and use commands for changing file permissions.</w:t>
            </w:r>
          </w:p>
        </w:tc>
      </w:tr>
      <w:tr w:rsidR="008937C3" w:rsidRPr="008937C3" w:rsidTr="00893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Write a pipeline of commands that displays on the monitor and also saves information about the number of users currently using the system in a file called </w:t>
            </w:r>
            <w:proofErr w:type="spellStart"/>
            <w:r w:rsidRPr="008937C3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usere.ux</w:t>
            </w:r>
            <w:proofErr w:type="spellEnd"/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.</w:t>
            </w:r>
          </w:p>
        </w:tc>
      </w:tr>
      <w:tr w:rsidR="008937C3" w:rsidRPr="008937C3" w:rsidTr="00893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Execute shell commands through the </w:t>
            </w:r>
            <w:r w:rsidRPr="008937C3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vi</w:t>
            </w: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editor.</w:t>
            </w:r>
          </w:p>
        </w:tc>
      </w:tr>
      <w:tr w:rsidR="008937C3" w:rsidRPr="008937C3" w:rsidTr="00893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Installation, configuration, and customization of Unix/Linux.</w:t>
            </w:r>
          </w:p>
        </w:tc>
      </w:tr>
      <w:tr w:rsidR="008937C3" w:rsidRPr="008937C3" w:rsidTr="00893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Write a shell script that accepts any number of arguments and prints them in reverse order.</w:t>
            </w:r>
          </w:p>
        </w:tc>
      </w:tr>
      <w:tr w:rsidR="008937C3" w:rsidRPr="008937C3" w:rsidTr="00893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Write a shell script to find the smallest of three numbers read from the keyboard.</w:t>
            </w:r>
          </w:p>
        </w:tc>
      </w:tr>
      <w:tr w:rsidR="008937C3" w:rsidRPr="008937C3" w:rsidTr="00893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Write a shell script that reports the logging in of a specified user within one minute after the user logs in. The script automatically terminates if the specified user does not log in during the specified period.</w:t>
            </w:r>
          </w:p>
        </w:tc>
      </w:tr>
      <w:tr w:rsidR="008937C3" w:rsidRPr="008937C3" w:rsidTr="00893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Installation of SAMBA, APACHE, and TOMCAT.</w:t>
            </w:r>
          </w:p>
        </w:tc>
      </w:tr>
      <w:tr w:rsidR="008937C3" w:rsidRPr="008937C3" w:rsidTr="00893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Implementation of DNS and LDAP services.</w:t>
            </w:r>
          </w:p>
        </w:tc>
      </w:tr>
      <w:tr w:rsidR="008937C3" w:rsidRPr="008937C3" w:rsidTr="00893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Study and installation of Firewall and Proxy Server.</w:t>
            </w:r>
          </w:p>
        </w:tc>
      </w:tr>
    </w:tbl>
    <w:p w:rsidR="008937C3" w:rsidRPr="008937C3" w:rsidRDefault="008937C3" w:rsidP="008937C3">
      <w:p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937C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>
          <v:rect id="_x0000_i1033" style="width:0;height:1.5pt" o:hralign="center" o:hrstd="t" o:hr="t" fillcolor="#a0a0a0" stroked="f"/>
        </w:pict>
      </w:r>
    </w:p>
    <w:p w:rsidR="008937C3" w:rsidRPr="008937C3" w:rsidRDefault="008937C3" w:rsidP="008937C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  <w:r w:rsidRPr="008937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t>10. Suggested Reading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2153"/>
        <w:gridCol w:w="3534"/>
        <w:gridCol w:w="1868"/>
      </w:tblGrid>
      <w:tr w:rsidR="008937C3" w:rsidRPr="008937C3" w:rsidTr="008937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Book No.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Book Title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Publisher</w:t>
            </w:r>
          </w:p>
        </w:tc>
      </w:tr>
      <w:tr w:rsidR="008937C3" w:rsidRPr="008937C3" w:rsidTr="00893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Venkatesh</w:t>
            </w:r>
            <w:proofErr w:type="spellEnd"/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Murthy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 w:eastAsia="en-IN"/>
              </w:rPr>
              <w:t>Introduction to Unix &amp; Shell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Pearson Education</w:t>
            </w:r>
          </w:p>
        </w:tc>
      </w:tr>
      <w:tr w:rsidR="008937C3" w:rsidRPr="008937C3" w:rsidTr="00893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Forouzan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 w:eastAsia="en-IN"/>
              </w:rPr>
              <w:t>Unix &amp; Shell Programming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Cengage Learning</w:t>
            </w:r>
          </w:p>
        </w:tc>
      </w:tr>
      <w:tr w:rsidR="008937C3" w:rsidRPr="008937C3" w:rsidTr="00893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Sumitab</w:t>
            </w:r>
            <w:proofErr w:type="spellEnd"/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Das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 w:eastAsia="en-IN"/>
              </w:rPr>
              <w:t>Unix Concepts &amp; Applications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TMH</w:t>
            </w:r>
          </w:p>
        </w:tc>
      </w:tr>
      <w:tr w:rsidR="008937C3" w:rsidRPr="008937C3" w:rsidTr="00893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Gopalan</w:t>
            </w:r>
            <w:proofErr w:type="spellEnd"/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, </w:t>
            </w:r>
            <w:proofErr w:type="spellStart"/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Shivaselvan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 w:eastAsia="en-IN"/>
              </w:rPr>
              <w:t>Beginners Guide to Unix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PHI Learning</w:t>
            </w:r>
          </w:p>
        </w:tc>
      </w:tr>
      <w:tr w:rsidR="008937C3" w:rsidRPr="008937C3" w:rsidTr="00893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Venkateshwavle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 w:eastAsia="en-IN"/>
              </w:rPr>
              <w:t>Linux Programming Tools Unveiled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BS Publication</w:t>
            </w:r>
          </w:p>
        </w:tc>
      </w:tr>
      <w:tr w:rsidR="008937C3" w:rsidRPr="008937C3" w:rsidTr="00893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Richard Peterson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 w:eastAsia="en-IN"/>
              </w:rPr>
              <w:t>Linux Complete Reference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TMH</w:t>
            </w:r>
          </w:p>
        </w:tc>
      </w:tr>
      <w:tr w:rsidR="008937C3" w:rsidRPr="008937C3" w:rsidTr="00893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Richard Peterson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 w:eastAsia="en-IN"/>
              </w:rPr>
              <w:t>Unix Complete Reference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TMH</w:t>
            </w:r>
          </w:p>
        </w:tc>
      </w:tr>
    </w:tbl>
    <w:p w:rsidR="008937C3" w:rsidRPr="008937C3" w:rsidRDefault="008937C3" w:rsidP="008937C3">
      <w:p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937C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>
          <v:rect id="_x0000_i1034" style="width:0;height:1.5pt" o:hralign="center" o:hrstd="t" o:hr="t" fillcolor="#a0a0a0" stroked="f"/>
        </w:pict>
      </w:r>
    </w:p>
    <w:p w:rsidR="008937C3" w:rsidRPr="008937C3" w:rsidRDefault="008937C3" w:rsidP="008937C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8937C3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11. Complete Course Structure — Quick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7"/>
        <w:gridCol w:w="7393"/>
      </w:tblGrid>
      <w:tr w:rsidR="008937C3" w:rsidRPr="008937C3" w:rsidTr="008937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lastRenderedPageBreak/>
              <w:t>Section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Major Contents</w:t>
            </w:r>
          </w:p>
        </w:tc>
      </w:tr>
      <w:tr w:rsidR="008937C3" w:rsidRPr="008937C3" w:rsidTr="00893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Course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CS505 – Linux (LAB)</w:t>
            </w:r>
          </w:p>
        </w:tc>
      </w:tr>
      <w:tr w:rsidR="008937C3" w:rsidRPr="008937C3" w:rsidTr="00893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Semester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V-Semester</w:t>
            </w:r>
          </w:p>
        </w:tc>
      </w:tr>
      <w:tr w:rsidR="008937C3" w:rsidRPr="008937C3" w:rsidTr="00893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COs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System Calls, ANSI C/C++/POSIX, UNIX Kernel &amp; Files, Processes &amp; Memory</w:t>
            </w:r>
          </w:p>
        </w:tc>
      </w:tr>
      <w:tr w:rsidR="008937C3" w:rsidRPr="008937C3" w:rsidTr="00893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Unit 1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Unix/Linux Overview, Installation, Kernel, Shell, Basic Commands</w:t>
            </w:r>
          </w:p>
        </w:tc>
      </w:tr>
      <w:tr w:rsidR="008937C3" w:rsidRPr="008937C3" w:rsidTr="00893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Shell Programming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Variables, Branching, Loops, Continue/Break, Sleep, Debugging</w:t>
            </w:r>
          </w:p>
        </w:tc>
      </w:tr>
      <w:tr w:rsidR="008937C3" w:rsidRPr="008937C3" w:rsidTr="00893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Server Applications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Web, File, Directory, Application, DNS, SMTP, Firewall, Proxy</w:t>
            </w:r>
          </w:p>
        </w:tc>
      </w:tr>
      <w:tr w:rsidR="008937C3" w:rsidRPr="008937C3" w:rsidTr="00893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File System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File System, Disk Controller, Solaris FS, UFS, Boot Block, Super Block, </w:t>
            </w:r>
            <w:proofErr w:type="spellStart"/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Inode</w:t>
            </w:r>
            <w:proofErr w:type="spellEnd"/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, Repair</w:t>
            </w:r>
          </w:p>
        </w:tc>
      </w:tr>
      <w:tr w:rsidR="008937C3" w:rsidRPr="008937C3" w:rsidTr="00893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Process Control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Processes, PS, PGREP, PRSTAT, Scheduling, Priorities, Killing Processes</w:t>
            </w:r>
          </w:p>
        </w:tc>
      </w:tr>
      <w:tr w:rsidR="008937C3" w:rsidRPr="008937C3" w:rsidTr="00893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System Access, Shells, File Permissions, ACLs, FTP, Root/</w:t>
            </w:r>
            <w:proofErr w:type="spellStart"/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Superuser</w:t>
            </w:r>
            <w:proofErr w:type="spellEnd"/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Security, TCP Wrappers</w:t>
            </w:r>
          </w:p>
        </w:tc>
      </w:tr>
      <w:tr w:rsidR="008937C3" w:rsidRPr="008937C3" w:rsidTr="00893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DHCP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Lease Time, Scopes, IP Allocation, Deployment, Configuration, Clients</w:t>
            </w:r>
          </w:p>
        </w:tc>
      </w:tr>
      <w:tr w:rsidR="008937C3" w:rsidRPr="008937C3" w:rsidTr="00893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Case Study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Linux, SAMBA, APACHE, TOMCAT, Mail/Postfix, DNS, LDAP, Firewall, Proxy</w:t>
            </w:r>
          </w:p>
        </w:tc>
      </w:tr>
      <w:tr w:rsidR="008937C3" w:rsidRPr="008937C3" w:rsidTr="00893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Experiments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16 Linux/Unix laboratory experiments</w:t>
            </w:r>
          </w:p>
        </w:tc>
      </w:tr>
      <w:tr w:rsidR="008937C3" w:rsidRPr="008937C3" w:rsidTr="00893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References</w:t>
            </w:r>
          </w:p>
        </w:tc>
        <w:tc>
          <w:tcPr>
            <w:tcW w:w="0" w:type="auto"/>
            <w:vAlign w:val="center"/>
            <w:hideMark/>
          </w:tcPr>
          <w:p w:rsidR="008937C3" w:rsidRPr="008937C3" w:rsidRDefault="008937C3" w:rsidP="008937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93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7 suggested books</w:t>
            </w:r>
          </w:p>
        </w:tc>
      </w:tr>
    </w:tbl>
    <w:p w:rsidR="008937C3" w:rsidRPr="008937C3" w:rsidRDefault="008937C3" w:rsidP="008937C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937C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This format is suitable for </w:t>
      </w:r>
      <w:r w:rsidRPr="008937C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course files, syllabus documents, practical files, lesson plans, and student lab manuals</w:t>
      </w:r>
      <w:r w:rsidRPr="008937C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:rsidR="008937C3" w:rsidRDefault="008937C3"/>
    <w:sectPr w:rsidR="008937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19"/>
  </w:num>
  <w:num w:numId="2">
    <w:abstractNumId w:val="12"/>
  </w:num>
  <w:num w:numId="3">
    <w:abstractNumId w:val="10"/>
  </w:num>
  <w:num w:numId="4">
    <w:abstractNumId w:val="21"/>
  </w:num>
  <w:num w:numId="5">
    <w:abstractNumId w:val="13"/>
  </w:num>
  <w:num w:numId="6">
    <w:abstractNumId w:val="16"/>
  </w:num>
  <w:num w:numId="7">
    <w:abstractNumId w:val="18"/>
  </w:num>
  <w:num w:numId="8">
    <w:abstractNumId w:val="9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8"/>
  </w:num>
  <w:num w:numId="14">
    <w:abstractNumId w:val="3"/>
  </w:num>
  <w:num w:numId="15">
    <w:abstractNumId w:val="2"/>
  </w:num>
  <w:num w:numId="16">
    <w:abstractNumId w:val="1"/>
  </w:num>
  <w:num w:numId="17">
    <w:abstractNumId w:val="0"/>
  </w:num>
  <w:num w:numId="18">
    <w:abstractNumId w:val="14"/>
  </w:num>
  <w:num w:numId="19">
    <w:abstractNumId w:val="15"/>
  </w:num>
  <w:num w:numId="20">
    <w:abstractNumId w:val="20"/>
  </w:num>
  <w:num w:numId="21">
    <w:abstractNumId w:val="17"/>
  </w:num>
  <w:num w:numId="22">
    <w:abstractNumId w:val="11"/>
  </w:num>
  <w:num w:numId="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37C3"/>
    <w:rsid w:val="00110458"/>
    <w:rsid w:val="005F4298"/>
    <w:rsid w:val="00645252"/>
    <w:rsid w:val="006D3D74"/>
    <w:rsid w:val="00752B7E"/>
    <w:rsid w:val="0083569A"/>
    <w:rsid w:val="008937C3"/>
    <w:rsid w:val="00A92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63EDB"/>
  <w15:chartTrackingRefBased/>
  <w15:docId w15:val="{8709F6B8-47ED-46DD-ACBE-13EA24A65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  <w:style w:type="paragraph" w:styleId="NormalWeb">
    <w:name w:val="Normal (Web)"/>
    <w:basedOn w:val="Normal"/>
    <w:uiPriority w:val="99"/>
    <w:semiHidden/>
    <w:unhideWhenUsed/>
    <w:rsid w:val="008937C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149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3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4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51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8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44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8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85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5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55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09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12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1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78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85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20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75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26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70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28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68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27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38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30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80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72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89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29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2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inalab3\AppData\Roaming\Microsoft\Templates\Single%20spaced%20(blank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Single spaced (blank)</Template>
  <TotalTime>66</TotalTime>
  <Pages>8</Pages>
  <Words>1313</Words>
  <Characters>7489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adinalab3</dc:creator>
  <cp:keywords/>
  <dc:description/>
  <cp:lastModifiedBy>adinalab3</cp:lastModifiedBy>
  <cp:revision>2</cp:revision>
  <dcterms:created xsi:type="dcterms:W3CDTF">2026-10-07T02:37:00Z</dcterms:created>
  <dcterms:modified xsi:type="dcterms:W3CDTF">2026-10-07T03:51:00Z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